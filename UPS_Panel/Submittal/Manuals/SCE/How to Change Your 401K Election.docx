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7FCD" w14:textId="71440BD7" w:rsidR="00A9204E" w:rsidRPr="007655FB" w:rsidRDefault="00D26927" w:rsidP="007655FB">
      <w:pPr>
        <w:pStyle w:val="ListParagraph"/>
        <w:spacing w:after="120" w:line="276" w:lineRule="auto"/>
        <w:ind w:left="0"/>
        <w:contextualSpacing w:val="0"/>
        <w:rPr>
          <w:rFonts w:ascii="Arial Black" w:eastAsiaTheme="majorEastAsia" w:hAnsi="Arial Black" w:cs="Arial"/>
          <w:color w:val="025A5C"/>
          <w:sz w:val="32"/>
          <w:szCs w:val="32"/>
          <w:lang w:val="en-AU"/>
        </w:rPr>
      </w:pPr>
      <w:r w:rsidRPr="007655FB">
        <w:rPr>
          <w:rFonts w:ascii="Arial Black" w:eastAsiaTheme="majorEastAsia" w:hAnsi="Arial Black" w:cs="Arial"/>
          <w:color w:val="025A5C"/>
          <w:sz w:val="32"/>
          <w:szCs w:val="32"/>
          <w:lang w:val="en-AU"/>
        </w:rPr>
        <w:t>How to Change Your 401K Election</w:t>
      </w:r>
    </w:p>
    <w:p w14:paraId="79C9D74C" w14:textId="77777777" w:rsidR="00A2476C" w:rsidRPr="00A2476C" w:rsidRDefault="00A2476C" w:rsidP="00A2476C">
      <w:pPr>
        <w:rPr>
          <w:b/>
          <w:bCs/>
          <w:color w:val="012169"/>
        </w:rPr>
      </w:pPr>
    </w:p>
    <w:p w14:paraId="5B49BA81" w14:textId="145F7043" w:rsidR="00A2476C" w:rsidRDefault="00D11077" w:rsidP="00DE007A">
      <w:pPr>
        <w:pStyle w:val="ListParagraph"/>
        <w:numPr>
          <w:ilvl w:val="0"/>
          <w:numId w:val="75"/>
        </w:numPr>
      </w:pPr>
      <w:r>
        <w:t>From the UKG Home Page under “New Hire Resources”, select “Vanguard 401K Plan Account Registration”</w:t>
      </w:r>
      <w:r w:rsidR="00DE007A">
        <w:t xml:space="preserve"> to locate instructions (or go to </w:t>
      </w:r>
      <w:r w:rsidR="00DE007A" w:rsidRPr="00DE007A">
        <w:rPr>
          <w:b/>
          <w:bCs/>
        </w:rPr>
        <w:t>my.vanguardplan.com</w:t>
      </w:r>
      <w:r w:rsidR="00DE007A">
        <w:t>)</w:t>
      </w:r>
    </w:p>
    <w:p w14:paraId="6972DB92" w14:textId="453DBA66" w:rsidR="00D11077" w:rsidRPr="0046155C" w:rsidRDefault="00D11077" w:rsidP="00D11077">
      <w:r>
        <w:rPr>
          <w:noProof/>
        </w:rPr>
        <w:drawing>
          <wp:inline distT="0" distB="0" distL="0" distR="0" wp14:anchorId="6C24A3E2" wp14:editId="2E535C2E">
            <wp:extent cx="5849688" cy="3455670"/>
            <wp:effectExtent l="19050" t="19050" r="17780" b="11430"/>
            <wp:docPr id="62469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91464" name=""/>
                    <pic:cNvPicPr/>
                  </pic:nvPicPr>
                  <pic:blipFill rotWithShape="1">
                    <a:blip r:embed="rId10"/>
                    <a:srcRect l="13208" r="21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29" cy="3461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368CA" w14:textId="77777777" w:rsidR="00F0743F" w:rsidRDefault="00F0743F" w:rsidP="00F0743F">
      <w:pPr>
        <w:pStyle w:val="ListParagraph"/>
      </w:pPr>
    </w:p>
    <w:p w14:paraId="58699B77" w14:textId="62812132" w:rsidR="0046155C" w:rsidRDefault="00DE007A" w:rsidP="0046155C">
      <w:pPr>
        <w:pStyle w:val="ListParagraph"/>
        <w:numPr>
          <w:ilvl w:val="0"/>
          <w:numId w:val="75"/>
        </w:numPr>
      </w:pPr>
      <w:r>
        <w:t xml:space="preserve">Log into Vanguard website: </w:t>
      </w:r>
    </w:p>
    <w:p w14:paraId="2E199DB9" w14:textId="4DFF9073" w:rsidR="00DE007A" w:rsidRDefault="00DE007A" w:rsidP="00DE007A">
      <w:r w:rsidRPr="00DE007A">
        <w:drawing>
          <wp:inline distT="0" distB="0" distL="0" distR="0" wp14:anchorId="605568FD" wp14:editId="1D221049">
            <wp:extent cx="2269190" cy="3112770"/>
            <wp:effectExtent l="19050" t="19050" r="17145" b="11430"/>
            <wp:docPr id="1447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5073" cy="3120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16067" w14:textId="77777777" w:rsidR="005D4E5C" w:rsidRDefault="005D4E5C" w:rsidP="00DE007A"/>
    <w:p w14:paraId="05703ACC" w14:textId="77777777" w:rsidR="00F0743F" w:rsidRPr="0046155C" w:rsidRDefault="00F0743F" w:rsidP="00DE007A"/>
    <w:p w14:paraId="1642BE45" w14:textId="718CAB92" w:rsidR="0046155C" w:rsidRDefault="00373D77" w:rsidP="0046155C">
      <w:pPr>
        <w:pStyle w:val="ListParagraph"/>
        <w:numPr>
          <w:ilvl w:val="0"/>
          <w:numId w:val="75"/>
        </w:numPr>
      </w:pPr>
      <w:r>
        <w:lastRenderedPageBreak/>
        <w:t>Navigate to “Savings Rate” on the next page:</w:t>
      </w:r>
    </w:p>
    <w:p w14:paraId="39E1E765" w14:textId="65C5A6F6" w:rsidR="00373D77" w:rsidRDefault="00373D77" w:rsidP="00373D77">
      <w:pPr>
        <w:ind w:left="360"/>
      </w:pPr>
      <w:r>
        <w:rPr>
          <w:noProof/>
        </w:rPr>
        <w:drawing>
          <wp:inline distT="0" distB="0" distL="0" distR="0" wp14:anchorId="6AA31BFB" wp14:editId="755E739B">
            <wp:extent cx="4812030" cy="3675971"/>
            <wp:effectExtent l="19050" t="19050" r="26670" b="20320"/>
            <wp:docPr id="77137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70244" name=""/>
                    <pic:cNvPicPr/>
                  </pic:nvPicPr>
                  <pic:blipFill rotWithShape="1">
                    <a:blip r:embed="rId12"/>
                    <a:srcRect t="16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820" cy="3686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E34EE" w14:textId="77777777" w:rsidR="00F0743F" w:rsidRDefault="00F0743F" w:rsidP="00F0743F">
      <w:pPr>
        <w:pStyle w:val="ListParagraph"/>
      </w:pPr>
    </w:p>
    <w:p w14:paraId="7C355973" w14:textId="3D8C6227" w:rsidR="00373D77" w:rsidRDefault="00373D77" w:rsidP="00373D77">
      <w:pPr>
        <w:pStyle w:val="ListParagraph"/>
        <w:numPr>
          <w:ilvl w:val="0"/>
          <w:numId w:val="75"/>
        </w:numPr>
      </w:pPr>
      <w:r>
        <w:t>Click “Change Contributions”:</w:t>
      </w:r>
    </w:p>
    <w:p w14:paraId="756EB224" w14:textId="1DAB32CF" w:rsidR="00373D77" w:rsidRDefault="00373D77" w:rsidP="00373D77">
      <w:pPr>
        <w:ind w:left="360"/>
      </w:pPr>
      <w:r>
        <w:rPr>
          <w:noProof/>
        </w:rPr>
        <w:drawing>
          <wp:inline distT="0" distB="0" distL="0" distR="0" wp14:anchorId="4BC8E00D" wp14:editId="46720269">
            <wp:extent cx="4826420" cy="3684270"/>
            <wp:effectExtent l="19050" t="19050" r="12700" b="11430"/>
            <wp:docPr id="93967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2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380" cy="370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76D87C" w14:textId="77777777" w:rsidR="00F0743F" w:rsidRDefault="00F0743F" w:rsidP="00373D77">
      <w:pPr>
        <w:ind w:left="360"/>
      </w:pPr>
    </w:p>
    <w:p w14:paraId="7AA35028" w14:textId="6B26A412" w:rsidR="00373D77" w:rsidRDefault="00373D77" w:rsidP="00373D77">
      <w:pPr>
        <w:pStyle w:val="ListParagraph"/>
        <w:numPr>
          <w:ilvl w:val="0"/>
          <w:numId w:val="75"/>
        </w:numPr>
      </w:pPr>
      <w:r>
        <w:lastRenderedPageBreak/>
        <w:t>Select which plans you want to change (this can be done one account at a time)</w:t>
      </w:r>
    </w:p>
    <w:p w14:paraId="455DFF41" w14:textId="42164445" w:rsidR="00373D77" w:rsidRDefault="00373D77" w:rsidP="00373D77">
      <w:pPr>
        <w:ind w:left="360"/>
      </w:pPr>
      <w:r w:rsidRPr="00644B7F">
        <w:rPr>
          <w:noProof/>
        </w:rPr>
        <w:drawing>
          <wp:inline distT="0" distB="0" distL="0" distR="0" wp14:anchorId="6B45D4DE" wp14:editId="55AEC52D">
            <wp:extent cx="3949459" cy="2769870"/>
            <wp:effectExtent l="19050" t="19050" r="13335" b="11430"/>
            <wp:docPr id="46159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95836" name=""/>
                    <pic:cNvPicPr/>
                  </pic:nvPicPr>
                  <pic:blipFill rotWithShape="1">
                    <a:blip r:embed="rId14"/>
                    <a:srcRect l="8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931" cy="27842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D2C19" w14:textId="77777777" w:rsidR="00F0743F" w:rsidRDefault="00F0743F" w:rsidP="00F0743F">
      <w:pPr>
        <w:pStyle w:val="ListParagraph"/>
      </w:pPr>
    </w:p>
    <w:p w14:paraId="1EC4C33B" w14:textId="015BCFBD" w:rsidR="00373D77" w:rsidRDefault="00373D77" w:rsidP="00373D77">
      <w:pPr>
        <w:pStyle w:val="ListParagraph"/>
        <w:numPr>
          <w:ilvl w:val="0"/>
          <w:numId w:val="75"/>
        </w:numPr>
      </w:pPr>
      <w:r>
        <w:t>After making the updates, click “Submit”</w:t>
      </w:r>
    </w:p>
    <w:p w14:paraId="396A091E" w14:textId="45CEE351" w:rsidR="00373D77" w:rsidRDefault="00373D77" w:rsidP="00373D77">
      <w:pPr>
        <w:ind w:left="360"/>
      </w:pPr>
      <w:r>
        <w:rPr>
          <w:noProof/>
        </w:rPr>
        <w:drawing>
          <wp:inline distT="0" distB="0" distL="0" distR="0" wp14:anchorId="2CF36E6C" wp14:editId="7A65A1D5">
            <wp:extent cx="3086432" cy="4202430"/>
            <wp:effectExtent l="19050" t="19050" r="19050" b="26670"/>
            <wp:docPr id="13105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4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0492" cy="42215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A9B4C" w14:textId="77777777" w:rsidR="007655FB" w:rsidRDefault="007655FB" w:rsidP="00373D77">
      <w:pPr>
        <w:ind w:left="360"/>
      </w:pPr>
    </w:p>
    <w:p w14:paraId="1D037746" w14:textId="47CEC0DC" w:rsidR="00373D77" w:rsidRPr="0046155C" w:rsidRDefault="00373D77" w:rsidP="00373D77">
      <w:pPr>
        <w:pStyle w:val="ListParagraph"/>
        <w:numPr>
          <w:ilvl w:val="0"/>
          <w:numId w:val="75"/>
        </w:numPr>
      </w:pPr>
      <w:r>
        <w:t>Changes can take up to two payroll cycles to be updated on your paycheck.</w:t>
      </w:r>
    </w:p>
    <w:sectPr w:rsidR="00373D77" w:rsidRPr="0046155C" w:rsidSect="00186AAB">
      <w:head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3E5C" w14:textId="77777777" w:rsidR="004831C7" w:rsidRDefault="004831C7" w:rsidP="00CE1ED4">
      <w:r>
        <w:separator/>
      </w:r>
    </w:p>
  </w:endnote>
  <w:endnote w:type="continuationSeparator" w:id="0">
    <w:p w14:paraId="31A03704" w14:textId="77777777" w:rsidR="004831C7" w:rsidRDefault="004831C7" w:rsidP="00CE1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83C3B" w14:textId="77777777" w:rsidR="004831C7" w:rsidRDefault="004831C7" w:rsidP="00CE1ED4">
      <w:r>
        <w:separator/>
      </w:r>
    </w:p>
  </w:footnote>
  <w:footnote w:type="continuationSeparator" w:id="0">
    <w:p w14:paraId="3EC4620F" w14:textId="77777777" w:rsidR="004831C7" w:rsidRDefault="004831C7" w:rsidP="00CE1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37DB" w14:textId="45FDD580" w:rsidR="00E15122" w:rsidRPr="00E15122" w:rsidRDefault="00E15122" w:rsidP="00E15122">
    <w:pPr>
      <w:pStyle w:val="Header"/>
    </w:pPr>
  </w:p>
  <w:p w14:paraId="315E9025" w14:textId="25D3DB60" w:rsidR="00CE1ED4" w:rsidRDefault="00186AAB" w:rsidP="00186AAB">
    <w:pPr>
      <w:pStyle w:val="Header"/>
      <w:tabs>
        <w:tab w:val="left" w:pos="176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8994" w14:textId="77777777" w:rsidR="007655FB" w:rsidRPr="007655FB" w:rsidRDefault="007655FB" w:rsidP="007655FB">
    <w:pPr>
      <w:pStyle w:val="Header"/>
    </w:pPr>
    <w:r w:rsidRPr="007655FB">
      <w:pict w14:anchorId="20B677AA">
        <v:rect id="_x0000_i1031" style="width:468pt;height:1.5pt" o:hralign="center" o:hrstd="t" o:hrnoshade="t" o:hr="t" fillcolor="#04c9c4" stroked="f"/>
      </w:pict>
    </w:r>
  </w:p>
  <w:p w14:paraId="04826F20" w14:textId="77777777" w:rsidR="007655FB" w:rsidRDefault="007655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A47F1"/>
    <w:multiLevelType w:val="hybridMultilevel"/>
    <w:tmpl w:val="77100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2B742EB"/>
    <w:multiLevelType w:val="hybridMultilevel"/>
    <w:tmpl w:val="A426B71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3515F7B"/>
    <w:multiLevelType w:val="multilevel"/>
    <w:tmpl w:val="955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C112863"/>
    <w:multiLevelType w:val="multilevel"/>
    <w:tmpl w:val="DCD6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D01790E"/>
    <w:multiLevelType w:val="hybridMultilevel"/>
    <w:tmpl w:val="E0A6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6F2DA4"/>
    <w:multiLevelType w:val="hybridMultilevel"/>
    <w:tmpl w:val="D5EC40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33C76F7"/>
    <w:multiLevelType w:val="hybridMultilevel"/>
    <w:tmpl w:val="243C7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060B79"/>
    <w:multiLevelType w:val="hybridMultilevel"/>
    <w:tmpl w:val="A426B71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5D50580"/>
    <w:multiLevelType w:val="hybridMultilevel"/>
    <w:tmpl w:val="87B83B6A"/>
    <w:lvl w:ilvl="0" w:tplc="A73C3A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60D028F"/>
    <w:multiLevelType w:val="hybridMultilevel"/>
    <w:tmpl w:val="4DCCFA52"/>
    <w:lvl w:ilvl="0" w:tplc="A122391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67C1CD9"/>
    <w:multiLevelType w:val="hybridMultilevel"/>
    <w:tmpl w:val="DC184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2E1119"/>
    <w:multiLevelType w:val="hybridMultilevel"/>
    <w:tmpl w:val="57B66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B36642A"/>
    <w:multiLevelType w:val="hybridMultilevel"/>
    <w:tmpl w:val="EC26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907656"/>
    <w:multiLevelType w:val="multilevel"/>
    <w:tmpl w:val="095C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32813133"/>
    <w:multiLevelType w:val="hybridMultilevel"/>
    <w:tmpl w:val="D5EC40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3737957"/>
    <w:multiLevelType w:val="hybridMultilevel"/>
    <w:tmpl w:val="D5EC40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5B65278"/>
    <w:multiLevelType w:val="multilevel"/>
    <w:tmpl w:val="D976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3CFC591B"/>
    <w:multiLevelType w:val="hybridMultilevel"/>
    <w:tmpl w:val="251E5500"/>
    <w:lvl w:ilvl="0" w:tplc="19DA37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BC7107"/>
    <w:multiLevelType w:val="hybridMultilevel"/>
    <w:tmpl w:val="A426B7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F4459F2"/>
    <w:multiLevelType w:val="hybridMultilevel"/>
    <w:tmpl w:val="B986D342"/>
    <w:lvl w:ilvl="0" w:tplc="FB5A79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4B7383"/>
    <w:multiLevelType w:val="hybridMultilevel"/>
    <w:tmpl w:val="A9B2B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5D37B4"/>
    <w:multiLevelType w:val="hybridMultilevel"/>
    <w:tmpl w:val="8BC4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E045D9"/>
    <w:multiLevelType w:val="hybridMultilevel"/>
    <w:tmpl w:val="D098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46126C92"/>
    <w:multiLevelType w:val="hybridMultilevel"/>
    <w:tmpl w:val="BECC2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025A96"/>
    <w:multiLevelType w:val="multilevel"/>
    <w:tmpl w:val="E91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4" w15:restartNumberingAfterBreak="0">
    <w:nsid w:val="48814BC5"/>
    <w:multiLevelType w:val="hybridMultilevel"/>
    <w:tmpl w:val="3AB0D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C80ECF"/>
    <w:multiLevelType w:val="hybridMultilevel"/>
    <w:tmpl w:val="F86834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8C4478"/>
    <w:multiLevelType w:val="hybridMultilevel"/>
    <w:tmpl w:val="5BAE9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391DC5"/>
    <w:multiLevelType w:val="hybridMultilevel"/>
    <w:tmpl w:val="B706EB8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EE44668"/>
    <w:multiLevelType w:val="hybridMultilevel"/>
    <w:tmpl w:val="6E8A1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F2A34C4"/>
    <w:multiLevelType w:val="multilevel"/>
    <w:tmpl w:val="F12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D7406D"/>
    <w:multiLevelType w:val="multilevel"/>
    <w:tmpl w:val="A5E0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735109"/>
    <w:multiLevelType w:val="hybridMultilevel"/>
    <w:tmpl w:val="F2E6E34E"/>
    <w:lvl w:ilvl="0" w:tplc="EC10C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53BC1021"/>
    <w:multiLevelType w:val="hybridMultilevel"/>
    <w:tmpl w:val="D5EC40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76C0E22"/>
    <w:multiLevelType w:val="hybridMultilevel"/>
    <w:tmpl w:val="C296AE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5" w15:restartNumberingAfterBreak="0">
    <w:nsid w:val="5B702508"/>
    <w:multiLevelType w:val="hybridMultilevel"/>
    <w:tmpl w:val="B0A8A7D0"/>
    <w:lvl w:ilvl="0" w:tplc="0C0ECF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9B711D"/>
    <w:multiLevelType w:val="multilevel"/>
    <w:tmpl w:val="6384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AD0FDA"/>
    <w:multiLevelType w:val="hybridMultilevel"/>
    <w:tmpl w:val="9954D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9" w15:restartNumberingAfterBreak="0">
    <w:nsid w:val="5EA51F60"/>
    <w:multiLevelType w:val="hybridMultilevel"/>
    <w:tmpl w:val="D5EC40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2617AB3"/>
    <w:multiLevelType w:val="hybridMultilevel"/>
    <w:tmpl w:val="EF6EC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452983"/>
    <w:multiLevelType w:val="multilevel"/>
    <w:tmpl w:val="796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1D5354"/>
    <w:multiLevelType w:val="multilevel"/>
    <w:tmpl w:val="2C02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2F0C72"/>
    <w:multiLevelType w:val="multilevel"/>
    <w:tmpl w:val="25AE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EF326E"/>
    <w:multiLevelType w:val="hybridMultilevel"/>
    <w:tmpl w:val="ACEC6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A8B1E50"/>
    <w:multiLevelType w:val="multilevel"/>
    <w:tmpl w:val="1660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86502B"/>
    <w:multiLevelType w:val="multilevel"/>
    <w:tmpl w:val="9BC2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4B45B0"/>
    <w:multiLevelType w:val="hybridMultilevel"/>
    <w:tmpl w:val="D5EC40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E283561"/>
    <w:multiLevelType w:val="multilevel"/>
    <w:tmpl w:val="147E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749E25D4"/>
    <w:multiLevelType w:val="multilevel"/>
    <w:tmpl w:val="F2D6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D34F72"/>
    <w:multiLevelType w:val="hybridMultilevel"/>
    <w:tmpl w:val="D5EC40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3" w15:restartNumberingAfterBreak="0">
    <w:nsid w:val="7FBF289D"/>
    <w:multiLevelType w:val="hybridMultilevel"/>
    <w:tmpl w:val="84CAA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082877">
    <w:abstractNumId w:val="54"/>
  </w:num>
  <w:num w:numId="2" w16cid:durableId="1253785062">
    <w:abstractNumId w:val="15"/>
  </w:num>
  <w:num w:numId="3" w16cid:durableId="1527330415">
    <w:abstractNumId w:val="11"/>
  </w:num>
  <w:num w:numId="4" w16cid:durableId="416681988">
    <w:abstractNumId w:val="69"/>
  </w:num>
  <w:num w:numId="5" w16cid:durableId="1030185115">
    <w:abstractNumId w:val="17"/>
  </w:num>
  <w:num w:numId="6" w16cid:durableId="1693416182">
    <w:abstractNumId w:val="33"/>
  </w:num>
  <w:num w:numId="7" w16cid:durableId="334304119">
    <w:abstractNumId w:val="43"/>
  </w:num>
  <w:num w:numId="8" w16cid:durableId="362051053">
    <w:abstractNumId w:val="9"/>
  </w:num>
  <w:num w:numId="9" w16cid:durableId="98068792">
    <w:abstractNumId w:val="7"/>
  </w:num>
  <w:num w:numId="10" w16cid:durableId="71894457">
    <w:abstractNumId w:val="6"/>
  </w:num>
  <w:num w:numId="11" w16cid:durableId="1034965922">
    <w:abstractNumId w:val="5"/>
  </w:num>
  <w:num w:numId="12" w16cid:durableId="1823041246">
    <w:abstractNumId w:val="4"/>
  </w:num>
  <w:num w:numId="13" w16cid:durableId="464203648">
    <w:abstractNumId w:val="8"/>
  </w:num>
  <w:num w:numId="14" w16cid:durableId="1498768614">
    <w:abstractNumId w:val="3"/>
  </w:num>
  <w:num w:numId="15" w16cid:durableId="485056684">
    <w:abstractNumId w:val="2"/>
  </w:num>
  <w:num w:numId="16" w16cid:durableId="595483765">
    <w:abstractNumId w:val="1"/>
  </w:num>
  <w:num w:numId="17" w16cid:durableId="631400704">
    <w:abstractNumId w:val="0"/>
  </w:num>
  <w:num w:numId="18" w16cid:durableId="702286173">
    <w:abstractNumId w:val="26"/>
  </w:num>
  <w:num w:numId="19" w16cid:durableId="1802334820">
    <w:abstractNumId w:val="29"/>
  </w:num>
  <w:num w:numId="20" w16cid:durableId="645666229">
    <w:abstractNumId w:val="58"/>
  </w:num>
  <w:num w:numId="21" w16cid:durableId="1000043241">
    <w:abstractNumId w:val="40"/>
  </w:num>
  <w:num w:numId="22" w16cid:durableId="592400588">
    <w:abstractNumId w:val="14"/>
  </w:num>
  <w:num w:numId="23" w16cid:durableId="1132822252">
    <w:abstractNumId w:val="72"/>
  </w:num>
  <w:num w:numId="24" w16cid:durableId="310716214">
    <w:abstractNumId w:val="73"/>
  </w:num>
  <w:num w:numId="25" w16cid:durableId="543445269">
    <w:abstractNumId w:val="37"/>
  </w:num>
  <w:num w:numId="26" w16cid:durableId="73942539">
    <w:abstractNumId w:val="46"/>
  </w:num>
  <w:num w:numId="27" w16cid:durableId="1136989920">
    <w:abstractNumId w:val="38"/>
  </w:num>
  <w:num w:numId="28" w16cid:durableId="764035611">
    <w:abstractNumId w:val="18"/>
  </w:num>
  <w:num w:numId="29" w16cid:durableId="1578787061">
    <w:abstractNumId w:val="18"/>
  </w:num>
  <w:num w:numId="30" w16cid:durableId="1208102860">
    <w:abstractNumId w:val="64"/>
  </w:num>
  <w:num w:numId="31" w16cid:durableId="1214385252">
    <w:abstractNumId w:val="10"/>
  </w:num>
  <w:num w:numId="32" w16cid:durableId="380834458">
    <w:abstractNumId w:val="60"/>
  </w:num>
  <w:num w:numId="33" w16cid:durableId="424573708">
    <w:abstractNumId w:val="39"/>
  </w:num>
  <w:num w:numId="34" w16cid:durableId="217741735">
    <w:abstractNumId w:val="48"/>
  </w:num>
  <w:num w:numId="35" w16cid:durableId="1479494996">
    <w:abstractNumId w:val="32"/>
  </w:num>
  <w:num w:numId="36" w16cid:durableId="618296090">
    <w:abstractNumId w:val="34"/>
  </w:num>
  <w:num w:numId="37" w16cid:durableId="1808819166">
    <w:abstractNumId w:val="51"/>
  </w:num>
  <w:num w:numId="38" w16cid:durableId="2070759267">
    <w:abstractNumId w:val="22"/>
  </w:num>
  <w:num w:numId="39" w16cid:durableId="1118256928">
    <w:abstractNumId w:val="23"/>
  </w:num>
  <w:num w:numId="40" w16cid:durableId="640770857">
    <w:abstractNumId w:val="52"/>
  </w:num>
  <w:num w:numId="41" w16cid:durableId="160584636">
    <w:abstractNumId w:val="25"/>
  </w:num>
  <w:num w:numId="42" w16cid:durableId="1549611609">
    <w:abstractNumId w:val="31"/>
  </w:num>
  <w:num w:numId="43" w16cid:durableId="804616133">
    <w:abstractNumId w:val="30"/>
  </w:num>
  <w:num w:numId="44" w16cid:durableId="1802578238">
    <w:abstractNumId w:val="41"/>
  </w:num>
  <w:num w:numId="45" w16cid:durableId="646931723">
    <w:abstractNumId w:val="20"/>
  </w:num>
  <w:num w:numId="46" w16cid:durableId="1509515466">
    <w:abstractNumId w:val="45"/>
  </w:num>
  <w:num w:numId="47" w16cid:durableId="464810882">
    <w:abstractNumId w:val="19"/>
  </w:num>
  <w:num w:numId="48" w16cid:durableId="779764395">
    <w:abstractNumId w:val="67"/>
  </w:num>
  <w:num w:numId="49" w16cid:durableId="2322827">
    <w:abstractNumId w:val="71"/>
  </w:num>
  <w:num w:numId="50" w16cid:durableId="1405110027">
    <w:abstractNumId w:val="59"/>
  </w:num>
  <w:num w:numId="51" w16cid:durableId="511189038">
    <w:abstractNumId w:val="62"/>
  </w:num>
  <w:num w:numId="52" w16cid:durableId="528223718">
    <w:abstractNumId w:val="28"/>
  </w:num>
  <w:num w:numId="53" w16cid:durableId="1495877038">
    <w:abstractNumId w:val="65"/>
  </w:num>
  <w:num w:numId="54" w16cid:durableId="1869103563">
    <w:abstractNumId w:val="68"/>
  </w:num>
  <w:num w:numId="55" w16cid:durableId="1463813409">
    <w:abstractNumId w:val="50"/>
  </w:num>
  <w:num w:numId="56" w16cid:durableId="789862758">
    <w:abstractNumId w:val="66"/>
  </w:num>
  <w:num w:numId="57" w16cid:durableId="634336728">
    <w:abstractNumId w:val="16"/>
  </w:num>
  <w:num w:numId="58" w16cid:durableId="1871868854">
    <w:abstractNumId w:val="35"/>
  </w:num>
  <w:num w:numId="59" w16cid:durableId="1292902101">
    <w:abstractNumId w:val="21"/>
  </w:num>
  <w:num w:numId="60" w16cid:durableId="1771969363">
    <w:abstractNumId w:val="12"/>
  </w:num>
  <w:num w:numId="61" w16cid:durableId="1527208000">
    <w:abstractNumId w:val="47"/>
  </w:num>
  <w:num w:numId="62" w16cid:durableId="1099637588">
    <w:abstractNumId w:val="27"/>
  </w:num>
  <w:num w:numId="63" w16cid:durableId="933168964">
    <w:abstractNumId w:val="36"/>
  </w:num>
  <w:num w:numId="64" w16cid:durableId="1952473326">
    <w:abstractNumId w:val="53"/>
  </w:num>
  <w:num w:numId="65" w16cid:durableId="487212133">
    <w:abstractNumId w:val="44"/>
  </w:num>
  <w:num w:numId="66" w16cid:durableId="556429870">
    <w:abstractNumId w:val="56"/>
  </w:num>
  <w:num w:numId="67" w16cid:durableId="8023129">
    <w:abstractNumId w:val="70"/>
  </w:num>
  <w:num w:numId="68" w16cid:durableId="1847329111">
    <w:abstractNumId w:val="63"/>
  </w:num>
  <w:num w:numId="69" w16cid:durableId="1872525065">
    <w:abstractNumId w:val="13"/>
  </w:num>
  <w:num w:numId="70" w16cid:durableId="419327141">
    <w:abstractNumId w:val="42"/>
  </w:num>
  <w:num w:numId="71" w16cid:durableId="2133280786">
    <w:abstractNumId w:val="49"/>
  </w:num>
  <w:num w:numId="72" w16cid:durableId="1810244455">
    <w:abstractNumId w:val="61"/>
  </w:num>
  <w:num w:numId="73" w16cid:durableId="1507862667">
    <w:abstractNumId w:val="55"/>
  </w:num>
  <w:num w:numId="74" w16cid:durableId="2027174397">
    <w:abstractNumId w:val="57"/>
  </w:num>
  <w:num w:numId="75" w16cid:durableId="53261860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D56"/>
    <w:rsid w:val="000163BD"/>
    <w:rsid w:val="00034D4D"/>
    <w:rsid w:val="000901D4"/>
    <w:rsid w:val="00090233"/>
    <w:rsid w:val="000B04C2"/>
    <w:rsid w:val="000E6332"/>
    <w:rsid w:val="00113664"/>
    <w:rsid w:val="00117EEF"/>
    <w:rsid w:val="00184640"/>
    <w:rsid w:val="00186AAB"/>
    <w:rsid w:val="001960E0"/>
    <w:rsid w:val="001C0718"/>
    <w:rsid w:val="001E26F3"/>
    <w:rsid w:val="00202787"/>
    <w:rsid w:val="00226A60"/>
    <w:rsid w:val="00226D6D"/>
    <w:rsid w:val="002737BC"/>
    <w:rsid w:val="002D63BD"/>
    <w:rsid w:val="003559C6"/>
    <w:rsid w:val="00373D77"/>
    <w:rsid w:val="004063C8"/>
    <w:rsid w:val="00447BAA"/>
    <w:rsid w:val="0046155C"/>
    <w:rsid w:val="004831C7"/>
    <w:rsid w:val="00493F05"/>
    <w:rsid w:val="004A3D04"/>
    <w:rsid w:val="004F12B9"/>
    <w:rsid w:val="0050578B"/>
    <w:rsid w:val="00566706"/>
    <w:rsid w:val="005D1252"/>
    <w:rsid w:val="005D4E5C"/>
    <w:rsid w:val="00645252"/>
    <w:rsid w:val="00680AC9"/>
    <w:rsid w:val="006D2860"/>
    <w:rsid w:val="006D3D74"/>
    <w:rsid w:val="006E6E7D"/>
    <w:rsid w:val="007214D3"/>
    <w:rsid w:val="00722B0B"/>
    <w:rsid w:val="00737C61"/>
    <w:rsid w:val="007655FB"/>
    <w:rsid w:val="008114D6"/>
    <w:rsid w:val="0083569A"/>
    <w:rsid w:val="00866471"/>
    <w:rsid w:val="00866CFC"/>
    <w:rsid w:val="0087327C"/>
    <w:rsid w:val="0087657E"/>
    <w:rsid w:val="00882524"/>
    <w:rsid w:val="00887B9D"/>
    <w:rsid w:val="00893604"/>
    <w:rsid w:val="00895B4A"/>
    <w:rsid w:val="00914AE0"/>
    <w:rsid w:val="009555CE"/>
    <w:rsid w:val="009B3D8D"/>
    <w:rsid w:val="00A2476C"/>
    <w:rsid w:val="00A5369E"/>
    <w:rsid w:val="00A8705B"/>
    <w:rsid w:val="00A9204E"/>
    <w:rsid w:val="00AB27DD"/>
    <w:rsid w:val="00AE5ADB"/>
    <w:rsid w:val="00AF094C"/>
    <w:rsid w:val="00AF776E"/>
    <w:rsid w:val="00B240BA"/>
    <w:rsid w:val="00B566F4"/>
    <w:rsid w:val="00B86D33"/>
    <w:rsid w:val="00BD39D8"/>
    <w:rsid w:val="00BD5983"/>
    <w:rsid w:val="00C43421"/>
    <w:rsid w:val="00C60B60"/>
    <w:rsid w:val="00C7215C"/>
    <w:rsid w:val="00C922D1"/>
    <w:rsid w:val="00CA652E"/>
    <w:rsid w:val="00CE1ED4"/>
    <w:rsid w:val="00CF7CEF"/>
    <w:rsid w:val="00D11077"/>
    <w:rsid w:val="00D26927"/>
    <w:rsid w:val="00D356FF"/>
    <w:rsid w:val="00D7020B"/>
    <w:rsid w:val="00DB0BAB"/>
    <w:rsid w:val="00DE007A"/>
    <w:rsid w:val="00E15122"/>
    <w:rsid w:val="00E1765F"/>
    <w:rsid w:val="00EB3040"/>
    <w:rsid w:val="00EC178D"/>
    <w:rsid w:val="00F04ABC"/>
    <w:rsid w:val="00F068C0"/>
    <w:rsid w:val="00F0743F"/>
    <w:rsid w:val="00F11517"/>
    <w:rsid w:val="00F208C8"/>
    <w:rsid w:val="00F74D56"/>
    <w:rsid w:val="00F94DFF"/>
    <w:rsid w:val="00FA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66B53"/>
  <w15:chartTrackingRefBased/>
  <w15:docId w15:val="{ED71F5EF-5921-49BA-9CF6-4AA02695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91347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91347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91347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91347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8134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491347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491347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491347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491347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48134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491347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491347" w:themeColor="accent1" w:themeShade="80"/>
        <w:bottom w:val="single" w:sz="4" w:space="10" w:color="491347" w:themeColor="accent1" w:themeShade="80"/>
      </w:pBdr>
      <w:spacing w:before="360" w:after="360"/>
      <w:ind w:left="864" w:right="864"/>
      <w:jc w:val="center"/>
    </w:pPr>
    <w:rPr>
      <w:i/>
      <w:iCs/>
      <w:color w:val="49134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491347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491347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491347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666699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A276C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92278F" w:themeColor="accent1" w:shadow="1" w:frame="1"/>
        <w:left w:val="single" w:sz="2" w:space="10" w:color="92278F" w:themeColor="accent1" w:shadow="1" w:frame="1"/>
        <w:bottom w:val="single" w:sz="2" w:space="10" w:color="92278F" w:themeColor="accent1" w:shadow="1" w:frame="1"/>
        <w:right w:val="single" w:sz="2" w:space="10" w:color="92278F" w:themeColor="accent1" w:shadow="1" w:frame="1"/>
      </w:pBdr>
      <w:ind w:left="1152" w:right="1152"/>
    </w:pPr>
    <w:rPr>
      <w:rFonts w:eastAsiaTheme="minorEastAsia"/>
      <w:i/>
      <w:iCs/>
      <w:color w:val="491347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F3241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447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447BAA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AB27DD"/>
    <w:rPr>
      <w:rFonts w:ascii="Calibri" w:hAnsi="Calibri" w:cs="Calibri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B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treat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A276C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52</TotalTime>
  <Pages>3</Pages>
  <Words>81</Words>
  <Characters>423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dtreat</dc:creator>
  <cp:keywords/>
  <dc:description/>
  <cp:lastModifiedBy>Danielle Treat</cp:lastModifiedBy>
  <cp:revision>8</cp:revision>
  <cp:lastPrinted>2018-12-12T20:03:00Z</cp:lastPrinted>
  <dcterms:created xsi:type="dcterms:W3CDTF">2026-01-27T18:22:00Z</dcterms:created>
  <dcterms:modified xsi:type="dcterms:W3CDTF">2026-01-27T19:24:00Z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